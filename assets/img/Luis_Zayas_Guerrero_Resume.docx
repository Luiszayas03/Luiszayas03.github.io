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762F" w14:textId="77777777" w:rsidR="001C42A1" w:rsidRDefault="00000000">
      <w:pPr>
        <w:pStyle w:val="div"/>
        <w:spacing w:line="260" w:lineRule="atLeast"/>
        <w:jc w:val="center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Fonts w:ascii="Palatino Linotype" w:eastAsia="Palatino Linotype" w:hAnsi="Palatino Linotype" w:cs="Palatino Linotype"/>
          <w:noProof/>
          <w:color w:val="4A4A4A"/>
          <w:sz w:val="20"/>
          <w:szCs w:val="20"/>
        </w:rPr>
        <w:drawing>
          <wp:inline distT="0" distB="0" distL="0" distR="0" wp14:anchorId="0DB1546F" wp14:editId="6700EC28">
            <wp:extent cx="634219" cy="63457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219" cy="6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E4DB" w14:textId="77777777" w:rsidR="001C42A1" w:rsidRDefault="00000000">
      <w:pPr>
        <w:pStyle w:val="divname"/>
        <w:rPr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Luis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Zayas Guerrero</w:t>
      </w:r>
    </w:p>
    <w:p w14:paraId="74D28218" w14:textId="77777777" w:rsidR="001C42A1" w:rsidRDefault="00000000">
      <w:pPr>
        <w:pStyle w:val="divaddress"/>
        <w:spacing w:before="100"/>
        <w:rPr>
          <w:rFonts w:ascii="Palatino Linotype" w:eastAsia="Palatino Linotype" w:hAnsi="Palatino Linotype" w:cs="Palatino Linotype"/>
          <w:color w:val="4A4A4A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LuisZayasGuerrero@gmail.com 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321.961.0690 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LuisAZayas.com | Melbourne, FL 32904 </w:t>
      </w:r>
    </w:p>
    <w:p w14:paraId="4AD5B912" w14:textId="77777777" w:rsidR="001C42A1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Summary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0429C62D" w14:textId="6FCD0A3F" w:rsidR="001C42A1" w:rsidRDefault="00000000">
      <w:pPr>
        <w:pStyle w:val="p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SDET / QA Automation Engineer with </w:t>
      </w:r>
      <w:r w:rsidR="00B55DD2">
        <w:rPr>
          <w:rFonts w:ascii="Palatino Linotype" w:eastAsia="Palatino Linotype" w:hAnsi="Palatino Linotype" w:cs="Palatino Linotype"/>
          <w:color w:val="4A4A4A"/>
          <w:sz w:val="20"/>
          <w:szCs w:val="20"/>
        </w:rPr>
        <w:t>6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>+ years of experience supporting enterprise HRIS and business critical applications in regulated environments. Strong background in test automation frameworks, API testing, release validation, and security testing across Agile and CI/CD pipelines. Proven ability to reduce manual testing effort, improve system reliability, and ensure SOX / compliance alignment while collaborating across global teams.</w:t>
      </w:r>
    </w:p>
    <w:p w14:paraId="51A46FA2" w14:textId="77777777" w:rsidR="001C42A1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Skills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1C42A1" w14:paraId="39C4075D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5B780A" w14:textId="77777777" w:rsidR="001C42A1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Java, C++, JavaScript</w:t>
            </w:r>
          </w:p>
          <w:p w14:paraId="4C18D779" w14:textId="77777777" w:rsidR="001C42A1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Cross-functional collaboration</w:t>
            </w:r>
          </w:p>
          <w:p w14:paraId="700F0D81" w14:textId="77777777" w:rsidR="001C42A1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Test automation frameworks</w:t>
            </w:r>
          </w:p>
          <w:p w14:paraId="0C85F1D2" w14:textId="77777777" w:rsidR="001C42A1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HTML, CSS, PowerShell, Batch</w:t>
            </w:r>
          </w:p>
          <w:p w14:paraId="099AC4C2" w14:textId="77777777" w:rsidR="001C42A1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Power Automate, UiPath</w:t>
            </w:r>
          </w:p>
          <w:p w14:paraId="117AF430" w14:textId="77777777" w:rsidR="001C42A1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UFT, Selenium, API/UI Testing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F68146" w14:textId="77777777" w:rsidR="001C42A1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Oracle HCM Cloud, PeopleSoft</w:t>
            </w:r>
          </w:p>
          <w:p w14:paraId="6FCA17DE" w14:textId="77777777" w:rsidR="001C42A1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Taleo, Jobvite, ORC</w:t>
            </w:r>
          </w:p>
          <w:p w14:paraId="37029DC1" w14:textId="77777777" w:rsidR="001C42A1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Agile/Scrum, SDET, SOX</w:t>
            </w:r>
          </w:p>
          <w:p w14:paraId="7A6AC38F" w14:textId="77777777" w:rsidR="001C42A1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CUI Handling</w:t>
            </w:r>
          </w:p>
          <w:p w14:paraId="6CDD4BF8" w14:textId="77777777" w:rsidR="001C42A1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Release Validation</w:t>
            </w:r>
          </w:p>
          <w:p w14:paraId="00B84F3A" w14:textId="77777777" w:rsidR="001C42A1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English/Spanish</w:t>
            </w:r>
          </w:p>
        </w:tc>
      </w:tr>
    </w:tbl>
    <w:p w14:paraId="305B4378" w14:textId="77777777" w:rsidR="001C42A1" w:rsidRDefault="00000000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Experience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1C42A1" w14:paraId="3BBD1500" w14:textId="77777777">
        <w:trPr>
          <w:tblCellSpacing w:w="0" w:type="dxa"/>
        </w:trPr>
        <w:tc>
          <w:tcPr>
            <w:tcW w:w="388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383818E1" w14:textId="77777777" w:rsidR="001C42A1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Science Applications International Corporation |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Remote ,</w:t>
            </w:r>
            <w:proofErr w:type="gram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FL</w:t>
            </w:r>
          </w:p>
          <w:p w14:paraId="5B1F31C0" w14:textId="77777777" w:rsidR="001C42A1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Business Solutions Engineer (SDET / QA Automation)</w:t>
            </w:r>
          </w:p>
          <w:p w14:paraId="56C46D90" w14:textId="77777777" w:rsidR="001C42A1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01/2022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Current</w:t>
            </w:r>
          </w:p>
        </w:tc>
        <w:tc>
          <w:tcPr>
            <w:tcW w:w="696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48AC0CD9" w14:textId="77777777" w:rsidR="001C42A1" w:rsidRDefault="00000000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and implemented scalable test automation frameworks supporting 24+ enterprise HR and business applications</w:t>
            </w:r>
          </w:p>
          <w:p w14:paraId="0B75AB04" w14:textId="77777777" w:rsidR="001C42A1" w:rsidRDefault="00000000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Supported CI/CD pipelines through test planning, environment validation, and controlled promotion of changes into production.</w:t>
            </w:r>
          </w:p>
          <w:p w14:paraId="3C2E6530" w14:textId="75F1997E" w:rsidR="001C42A1" w:rsidRDefault="00000000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Executed end-to-end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testing including</w:t>
            </w:r>
            <w:proofErr w:type="gram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regression, smoke, API testing, UI automation,</w:t>
            </w:r>
            <w:r w:rsidR="00B55DD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integration, system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and security testing within Agile sprints.</w:t>
            </w:r>
          </w:p>
          <w:p w14:paraId="5AECA6C5" w14:textId="77777777" w:rsidR="001C42A1" w:rsidRDefault="00000000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Collaborated with IT Application, Infrastructure, and MSP teams to ensure compliant system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integrations</w:t>
            </w:r>
            <w:proofErr w:type="gram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aligned with SOX / compliance requirements.</w:t>
            </w:r>
          </w:p>
          <w:p w14:paraId="4CD6B467" w14:textId="77777777" w:rsidR="001C42A1" w:rsidRDefault="00000000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Mentored junior automation engineers on SDET best practices, test strategy, and defect management.</w:t>
            </w:r>
          </w:p>
          <w:p w14:paraId="43C6C695" w14:textId="211E274E" w:rsidR="00B55DD2" w:rsidRPr="00A40637" w:rsidRDefault="00B55DD2" w:rsidP="00A40637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B55DD2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Review</w:t>
            </w:r>
            <w:r w:rsidR="00A40637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ed</w:t>
            </w:r>
            <w:r w:rsidRPr="00B55DD2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customer, system and software requirements to ensure the flow down of requirements is complete and unambiguous</w:t>
            </w:r>
          </w:p>
        </w:tc>
      </w:tr>
    </w:tbl>
    <w:p w14:paraId="5FDB76CB" w14:textId="77777777" w:rsidR="001C42A1" w:rsidRDefault="001C42A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1C42A1" w14:paraId="6FA70F37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16922C4" w14:textId="77777777" w:rsidR="001C42A1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Science Applications International Corporation | Remote, FL</w:t>
            </w:r>
          </w:p>
          <w:p w14:paraId="39676496" w14:textId="77777777" w:rsidR="001C42A1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Junior Automation Test Engineer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E8AAEDA" w14:textId="77777777" w:rsidR="001C42A1" w:rsidRDefault="00000000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and maintained automation solutions using UiPath, Power Automate, and UFT for Oracle HCM Cloud.</w:t>
            </w:r>
          </w:p>
          <w:p w14:paraId="3962B6C4" w14:textId="77777777" w:rsidR="001C42A1" w:rsidRDefault="00000000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Executed requirements-based test cases for quarterly updates, patch releases, and release validation cycles.</w:t>
            </w:r>
          </w:p>
          <w:p w14:paraId="1B0A4151" w14:textId="77777777" w:rsidR="001C42A1" w:rsidRDefault="00000000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Performed API testing and security access role validation to ensure compliance and proper system configuration.</w:t>
            </w:r>
          </w:p>
          <w:p w14:paraId="7378782B" w14:textId="77777777" w:rsidR="001C42A1" w:rsidRDefault="00000000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Utilized Azure DevOps and JIRA for test case management, defect tracking, and traceability.</w:t>
            </w:r>
          </w:p>
        </w:tc>
      </w:tr>
    </w:tbl>
    <w:p w14:paraId="76FFAC16" w14:textId="77777777" w:rsidR="001C42A1" w:rsidRDefault="001C42A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1C42A1" w14:paraId="76684BA0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979B29D" w14:textId="77777777" w:rsidR="001C42A1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Science Applications International Corporation | Remote, FL</w:t>
            </w:r>
          </w:p>
          <w:p w14:paraId="5CC61D28" w14:textId="77777777" w:rsidR="001C42A1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Test Automation Intern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759657E" w14:textId="77777777" w:rsidR="001C42A1" w:rsidRDefault="00000000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Automated HRIS testing processes in support of global HR teams.</w:t>
            </w:r>
          </w:p>
          <w:p w14:paraId="7B976411" w14:textId="77777777" w:rsidR="001C42A1" w:rsidRDefault="00000000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Assisted with security role monitoring and configuration reporting.</w:t>
            </w:r>
          </w:p>
          <w:p w14:paraId="79E6E372" w14:textId="77777777" w:rsidR="001C42A1" w:rsidRDefault="00000000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Supported regression, functional, and system testing under Agile, Scrum, and Waterfall methodologies.</w:t>
            </w:r>
          </w:p>
          <w:p w14:paraId="29B0959C" w14:textId="77777777" w:rsidR="001C42A1" w:rsidRDefault="00000000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>Documented defects and executed requirements-based test cases.</w:t>
            </w:r>
          </w:p>
        </w:tc>
      </w:tr>
    </w:tbl>
    <w:p w14:paraId="1A2A1DAE" w14:textId="77777777" w:rsidR="001C42A1" w:rsidRDefault="001C42A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1C42A1" w14:paraId="690E6E44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CC16D0F" w14:textId="77777777" w:rsidR="001C42A1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Precision Test Solutions | Winter Park, FL</w:t>
            </w:r>
          </w:p>
          <w:p w14:paraId="0381B1EB" w14:textId="77777777" w:rsidR="001C42A1" w:rsidRDefault="00000000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Quality Assurance Tester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21933334" w14:textId="77777777" w:rsidR="001C42A1" w:rsidRDefault="00000000">
            <w:pPr>
              <w:pStyle w:val="divdocumentparlrColmnsinglecolumnulli"/>
              <w:numPr>
                <w:ilvl w:val="0"/>
                <w:numId w:val="6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Performed manual and automated testing of aerospace and military components.</w:t>
            </w:r>
          </w:p>
          <w:p w14:paraId="27201986" w14:textId="77777777" w:rsidR="001C42A1" w:rsidRDefault="00000000">
            <w:pPr>
              <w:pStyle w:val="divdocumentparlrColmnsinglecolumnulli"/>
              <w:numPr>
                <w:ilvl w:val="0"/>
                <w:numId w:val="6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Conducted root-cause analysis, defect documentation, and corrective actions.</w:t>
            </w:r>
          </w:p>
          <w:p w14:paraId="157FF609" w14:textId="77777777" w:rsidR="001C42A1" w:rsidRDefault="00000000">
            <w:pPr>
              <w:pStyle w:val="divdocumentparlrColmnsinglecolumnulli"/>
              <w:numPr>
                <w:ilvl w:val="0"/>
                <w:numId w:val="6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Maintained and calibrated sensitive test equipment to ensure mission readiness.</w:t>
            </w:r>
          </w:p>
        </w:tc>
      </w:tr>
    </w:tbl>
    <w:p w14:paraId="69A90CFA" w14:textId="77777777" w:rsidR="001C42A1" w:rsidRDefault="00000000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Education and Training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1563D0B4" w14:textId="77777777" w:rsidR="001C42A1" w:rsidRDefault="00000000">
      <w:pPr>
        <w:pStyle w:val="divdocumentsinglecolumn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University of Central Florida | Orlando</w:t>
      </w:r>
      <w:r>
        <w:rPr>
          <w:rStyle w:val="singlecolumnspanpaddedlinenth-child1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 w14:paraId="314A42DD" w14:textId="77777777" w:rsidR="001C42A1" w:rsidRDefault="00000000">
      <w:pPr>
        <w:pStyle w:val="spanpaddedline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egree"/>
          <w:rFonts w:ascii="Palatino Linotype" w:eastAsia="Palatino Linotype" w:hAnsi="Palatino Linotype" w:cs="Palatino Linotype"/>
          <w:color w:val="4A4A4A"/>
          <w:sz w:val="20"/>
          <w:szCs w:val="20"/>
        </w:rPr>
        <w:t>Bachelor of Science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in Computer Engineering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 w14:paraId="70D234F8" w14:textId="77777777" w:rsidR="00A40637" w:rsidRDefault="00A40637">
      <w:pPr>
        <w:pStyle w:val="spanpaddedline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</w:p>
    <w:p w14:paraId="08F3D7FA" w14:textId="77777777" w:rsidR="001C42A1" w:rsidRDefault="00000000">
      <w:pPr>
        <w:spacing w:line="14" w:lineRule="exact"/>
      </w:pPr>
      <w:r>
        <w:rPr>
          <w:color w:val="FFFFFF"/>
          <w:sz w:val="2"/>
        </w:rPr>
        <w:t>#HRJ#660a0b22-32ae-4393-afc0-94bfda6077ca#</w:t>
      </w:r>
    </w:p>
    <w:sectPr w:rsidR="001C42A1">
      <w:pgSz w:w="12240" w:h="15840"/>
      <w:pgMar w:top="500" w:right="700" w:bottom="5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2FA7E602-7FFC-4834-9F84-8288725388C4}"/>
    <w:embedBold r:id="rId2" w:fontKey="{DF629A78-3F22-41C5-B6D3-8BDC1840E2CA}"/>
    <w:embedItalic r:id="rId3" w:fontKey="{2B5E1EB8-8695-4585-A4A4-738AC7BFAA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20683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088F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72AC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6A78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5EF0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F638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D00D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1EBB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CADB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498AB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5830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ACDD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D005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0EE3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A43F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BE4A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A032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16E9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E66D7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DAE1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F42B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C8B8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C254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1C5D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3037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BB8D2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C4FD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880D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C05B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5EA6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66BA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0E9A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1AE0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EE7B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A4EA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3644B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78879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5C82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7824B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66EBF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86E6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1CC9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F6A5A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5661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566F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352AD7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0A57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20A4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E614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AA82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0CD7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66F7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5884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F4D4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F1A54BF"/>
    <w:multiLevelType w:val="multilevel"/>
    <w:tmpl w:val="E9E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E1D42"/>
    <w:multiLevelType w:val="multilevel"/>
    <w:tmpl w:val="6D7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24439">
    <w:abstractNumId w:val="0"/>
  </w:num>
  <w:num w:numId="2" w16cid:durableId="1453401255">
    <w:abstractNumId w:val="1"/>
  </w:num>
  <w:num w:numId="3" w16cid:durableId="1192761904">
    <w:abstractNumId w:val="2"/>
  </w:num>
  <w:num w:numId="4" w16cid:durableId="1446316100">
    <w:abstractNumId w:val="3"/>
  </w:num>
  <w:num w:numId="5" w16cid:durableId="250050570">
    <w:abstractNumId w:val="4"/>
  </w:num>
  <w:num w:numId="6" w16cid:durableId="260528319">
    <w:abstractNumId w:val="5"/>
  </w:num>
  <w:num w:numId="7" w16cid:durableId="683558025">
    <w:abstractNumId w:val="7"/>
  </w:num>
  <w:num w:numId="8" w16cid:durableId="1822885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A1"/>
    <w:rsid w:val="001C42A1"/>
    <w:rsid w:val="00417E1E"/>
    <w:rsid w:val="00695B95"/>
    <w:rsid w:val="007D3AF1"/>
    <w:rsid w:val="008D590C"/>
    <w:rsid w:val="00A40637"/>
    <w:rsid w:val="00B55DD2"/>
    <w:rsid w:val="00F3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B777"/>
  <w15:docId w15:val="{968A9F62-2230-4683-BE21-1E483DB31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paragraph" w:customStyle="1" w:styleId="divname">
    <w:name w:val="div_name"/>
    <w:basedOn w:val="div"/>
    <w:pPr>
      <w:spacing w:line="640" w:lineRule="atLeast"/>
      <w:jc w:val="center"/>
    </w:pPr>
    <w:rPr>
      <w:b/>
      <w:bCs/>
      <w:caps/>
      <w:color w:val="4A4A4A"/>
      <w:sz w:val="52"/>
      <w:szCs w:val="52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A4A4A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5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Luis Zayas Guerrero</vt:lpstr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Luis Zayas Guerrero</dc:title>
  <dc:creator>Luis Zayas</dc:creator>
  <cp:lastModifiedBy>Lunar Limit</cp:lastModifiedBy>
  <cp:revision>2</cp:revision>
  <dcterms:created xsi:type="dcterms:W3CDTF">2026-09-13T01:01:00Z</dcterms:created>
  <dcterms:modified xsi:type="dcterms:W3CDTF">2026-09-13T01:01:00Z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660a0b22-32ae-4393-afc0-94bfda6077ca</vt:lpwstr>
  </property>
  <property fmtid="{D5CDD505-2E9C-101B-9397-08002B2CF9AE}" pid="3" name="x1ye=0">
    <vt:lpwstr>OFIAAB+LCAAAAAAABAAUmrXSq2AURR+IArcSC+5Oh7s7T3//26RiJvBxzt5rZYL9aB4leAymWBQhaZLnSZwhWQQnkB9DIUhQpe5Di4XWLBw9MkDs6HO/ylJ2QUt2jWSWnXnIMI/XoiGw25Y6tp8FTQNimdA4rS5X2yfVqlPUpY3pJ6Cwcu5toKBIeWex2rPCIknEQbgEzstzoGW7ad2sYcNaA7imWDP6pr0m1xixy6+zR8xr6+cuhyFjinlAmdl</vt:lpwstr>
  </property>
  <property fmtid="{D5CDD505-2E9C-101B-9397-08002B2CF9AE}" pid="4" name="x1ye=1">
    <vt:lpwstr>VDjkNX4AhivgdE+LmTDnwumaI8eLuuvCbm0/qvRUssn0IHVUVcH4RZbXRmG6f+TkwxZfTHSb7WAAOTbOCQolRq9hV5IJbTSMUBExeANjvHu853Stum8dNGVZpofHf88BexElq61a0L7gG48AQPK6ybdhZ5/sNdL4x0/qbOvyyCHqwpchL7MBUZKYr/gypxWn84Gb83SDsUhw5JUNxLk6XPiO+TaZeICwcQtKtnbuEacuisDbtAVpVyNeiNNwnq1</vt:lpwstr>
  </property>
  <property fmtid="{D5CDD505-2E9C-101B-9397-08002B2CF9AE}" pid="5" name="x1ye=10">
    <vt:lpwstr>y6vTdwAHAGJFi6RF8ujEfoB9wk95hPBURl3V/Oke8pQsldo/q/O3aOO0G7EAyHEy3XZiWSLg9+YkuOoJ9rlBq1IwgiqeHGYOms8vEJ8xnDGLdpINUxmoTDX3lSv3GjLuObob4OKyv8WSX3zky6RHDocV5rU88tdLcTwnabubGxaYra+kIB5phE9rIBVCBYUKMi11lrW5IoR/SrZGKCX0HjTcAnWXhAF1ThYo+6qkLKYuF15VOzzVUIiX8PN6FXQ</vt:lpwstr>
  </property>
  <property fmtid="{D5CDD505-2E9C-101B-9397-08002B2CF9AE}" pid="6" name="x1ye=11">
    <vt:lpwstr>XWUAOa4c0TJqYxEwk5tM8z8o6G3ri/09Oh/Y60InQPARAfuMi9FcCne9dTnifiap1Am6P76EOn97RFd2/IUwhrMmoniuEhTYl1ZGOMht7i8pOZkK3UXMa4/MbfPvA0vO2IIdxJCj2QktCytfT587metxW5ftyRIQfOXi47P3MwbQKO/sdHvLjdmSeAp0On2s8kCxomb+uMD1SNdSLM8449pfS8qTPMYvJgtE+APWXP25/2+4FjpoONTs1nbu/nW</vt:lpwstr>
  </property>
  <property fmtid="{D5CDD505-2E9C-101B-9397-08002B2CF9AE}" pid="7" name="x1ye=12">
    <vt:lpwstr>qF9usgBt/HuWp39K5hn0aVl3DgnNRf27eDTlNC4fUUfORaEO/aAs0u/5sWQFGb4Xdd0m9GihkKbESSS7wGMI2JRhi3pHlG+iU7a3aOL/js5H/1a4aRPvV2n50TKkh2vOOLxjNbIBOxjWRfqRQvlRJnZN4/rv4rCBwcGDd0TWlc4MJk1R0osSSSOwflJYjJJ7RSW+olF/oW9b2Y5rf213x71k5crv5PSoTVkIBp9VoZLbjgIyAHtROKs2SczG0Vx</vt:lpwstr>
  </property>
  <property fmtid="{D5CDD505-2E9C-101B-9397-08002B2CF9AE}" pid="8" name="x1ye=13">
    <vt:lpwstr>eNuFJklObunjeLXOO3rm8IrJ+VXr55ysokDVc2p9lzHQwad5NLXHBNuVU8UKt7C4A6yVlEsLFhzV/HEdQ+jjp0JFiKhWilZiLzd6pW0axbhjsCoL7K+oiGjsFAEq6nDNbGEZl6YATuDAFkv4VsBmxH+QdtnPRS/j+yc781+IFO4VeOPD+rAJZ8JfP1rvIrKHbs7T8OpedSqST1WEDhYr7PgihTO7nqhX/Het9tzccDJn7zMX1DTLvrEF2IKmgK+</vt:lpwstr>
  </property>
  <property fmtid="{D5CDD505-2E9C-101B-9397-08002B2CF9AE}" pid="9" name="x1ye=14">
    <vt:lpwstr>J7oN5zVJoHK8c94UCQsnX0k0n98dglHSxiF2C4iFW3HEIYT1PYXgR/Oqaf4feGJudIuS4HmaHwNy2enLFxIUvf8MdQkafihDtpxLSCvo8S1J9o7V0DKND9+/Eqceic0o4p30J/RX+dkf7xM+uuiSazgWx7VYZ1cptvyB+5yPRtRRuTD+fVxdQmmK2W5odD9k5hYH0bjIzJ8Zjan6SF1EyHxVq8Or9YqXnaR4d1RQVxfcMACNxT2ErUT700CtBqo</vt:lpwstr>
  </property>
  <property fmtid="{D5CDD505-2E9C-101B-9397-08002B2CF9AE}" pid="10" name="x1ye=15">
    <vt:lpwstr>pnpOm/Ggup1GjefY1rhYR/wYS0J1Bln4K5fBaUMtFO36r1E35uA/ZoUwJXKdnpe3GlBQVIR2C263K/EvPhDVf1cC6ILFMZMpawOAYa+IKI40J0hYJdxivr9sFo/PpcIuunekTKLlNBoR2GJtcLIy95QgV2xUMSugzAdReMvyoi+IRYQDZZviumA3TF0bOMoZAz547vHl6p+7Z1KLbIGjLOS7Dda/qtK/7w07TW1DKb/eAi69BeHyE2LnrdRxmQd</vt:lpwstr>
  </property>
  <property fmtid="{D5CDD505-2E9C-101B-9397-08002B2CF9AE}" pid="11" name="x1ye=16">
    <vt:lpwstr>V/saH83eB3yPlOEDgXXJv9ZxEMQTSCzylAR5yoV0a/dv1uXQHVEZRhkZ6nJl01pUg6vI76Sk06dPwY0IvKH9IAFaESPObqzOr5/lHTeCE4Ljj5AnsIHmBO/oyJ+SM/BPwgHI/gYBEGp/qacPTF/7iqT7ihVGxdVW9F6+zI0vaPm39GR0tr/KCcZqI7zKuDiEJmNS5WnUod4/unFPE+YS8Lz4KG7bp3G+jjt/DaSnCLpsXSa5hSVtPCKpV3u+l5m</vt:lpwstr>
  </property>
  <property fmtid="{D5CDD505-2E9C-101B-9397-08002B2CF9AE}" pid="12" name="x1ye=17">
    <vt:lpwstr>Lidgm/OdkOqHhoA2h2BDRdoR46Nj4IEubv3NgoGOuZRgokNOwUX21Rj0PKvQXF7r7fKYkkMnsS+BFeYuA2JLCKPDzRE+/Z0+4G6dKRc5WWOW3YwmDTXlx3HEFTZEd9G4kqnEOs4XLCrWUj/IHvO4EN0XIslmZSv4wsMYVD6mGBAaT7yW+7rITnut+bTXJOsGGV4OEP5I4DHOvg+n7oRGjXgbii7E+A892ihIVwDTVYur7jq4Aiqr6JeqJ8ne+RC</vt:lpwstr>
  </property>
  <property fmtid="{D5CDD505-2E9C-101B-9397-08002B2CF9AE}" pid="13" name="x1ye=18">
    <vt:lpwstr>/pWn8Vb8gsangzRLOqsub7XjjzZaTT7cjiC46IUojP+X0KLHm0HIGI+JjAkcj7LH1Lgd8Ai11Er6sIFmD5PAdUGK15KFgAsXnmpySTohre4YFgkBQQxIxEFGDSspXwIjFkhQBTF2W5COo1i+J+cIR/c1iVMNNcE6YUQPNnnEXkJZRNyi2a0y7ovVXaeR7/J0zo/ElqJA2FYvlS2Nmh4v6AOqbW0fkzQCGYgpPMRJwydeBq/l45Tj9fVOm8d8nnC</vt:lpwstr>
  </property>
  <property fmtid="{D5CDD505-2E9C-101B-9397-08002B2CF9AE}" pid="14" name="x1ye=19">
    <vt:lpwstr>CrsDkregu3w7kP2e8OSqhX2ncwpbvTzbFbZQ6GXypn4zKIg72IVtrCtJtRNz4Xl0bYVgXnD3N5u5g0DnmALft+cihlhJX8meMNr77YsJw0ZNNXfTwx0D5DT4UiN5bKaZN6t+0eCmrriKlYd+DhcsF/PwZqYO3aJBfCGKfr49VBDSVszWpJ/gS1h1Wr+yaK1SrqgulumasPoJ7er0vSJWk+vkJk+O7A1MO5f1N5/RJRobZKP/dXOpbJH+5Mnx/ls</vt:lpwstr>
  </property>
  <property fmtid="{D5CDD505-2E9C-101B-9397-08002B2CF9AE}" pid="15" name="x1ye=2">
    <vt:lpwstr>W7WsNYf8AzH94I6JN1q520M7HmaERi8apkE5ucdi15xilNrKIox54nePEBo1L2uy1JGo+TY865Mllhedwx9xAd7nhRxLUY5UJR+bSnYONahTppcd0OtHag/VPpRuHyXw14WG2xQoaR2TF/XgC+Dp3zauFFSSYXhMILKt4IScj1FTwGoQNacVyeffJEUtuI+sxeb+dJydki/Ool6IW5zXhEV5cgOCTYwtgnvyjBz/ocLxXzk16GH0TlPhFo16FYG</vt:lpwstr>
  </property>
  <property fmtid="{D5CDD505-2E9C-101B-9397-08002B2CF9AE}" pid="16" name="x1ye=20">
    <vt:lpwstr>daK+0wM9NwfZ05cISHVJkVJC39VNymIvAOr8sRQNe+x1XRXi51eaWnBTHmDoPSwOQhp8cWUKBid+QpBrrSDKxwfE58P2q0sAl6wC+zsQdLiQl6+unXzSX+DagmRxgOgacM9MzXP7O0xNv95Hf0HWSkpobskfZ2mXAvl1UEONkQrnlzO7JRbsqDF9QtfdCl05Aamm4nPXbS4RpKDVolj51cxEOV2roKRP05VcDknHVZARPXYYTgIdgMbhzG1p3UH</vt:lpwstr>
  </property>
  <property fmtid="{D5CDD505-2E9C-101B-9397-08002B2CF9AE}" pid="17" name="x1ye=21">
    <vt:lpwstr>8fuVGrMd/LZ+VucAmO062AIskVfHHciYgQcP1xqNuO18sUagSoVX+h1cibNNgOrz26YYcIPRh6+a/0Nf4TT9trtJN1eQgArnSuGeCHQuZEBO7iM/sS6S9rt7h7C+D1Q6W/H78oRUbgd/+0SNslWbxKIPXquiFAVjWsk/2rTJUJ7sxIWJu7tap4XAF3a0kQbryOBqPZfuTUcYIzvM4wrx8BxSKfOsn+OM8Jj09Fahno1//bBC9a4D0ebGm5/M04c</vt:lpwstr>
  </property>
  <property fmtid="{D5CDD505-2E9C-101B-9397-08002B2CF9AE}" pid="18" name="x1ye=22">
    <vt:lpwstr>wgPfGqAkRuWOp4/nlXuEY1cPaLwCd3pM6T1a7mX+inhAJZZiMue9xHlUm5UdKorjodpK6197v1v1+S5bLX9CImLCbvIh6fYXAjnSOOLMH3jDrr7XxUjeHeV1LTA9fuDH89O1pyGMnj8F3gcI72j5QLgvkDejSuGRN7kCy8J6JKcgr+PT1ITKEhmR86d5Vl7RlGfn+D7kVdm9++Ba1iG1CZtN9N1RbXXYw9Ha+66z1K8idble77COV8vynjguPMx</vt:lpwstr>
  </property>
  <property fmtid="{D5CDD505-2E9C-101B-9397-08002B2CF9AE}" pid="19" name="x1ye=23">
    <vt:lpwstr>FE5cTFeTwG6sYHYBKMwEohdj3tUDVR6199XXEqlpDTHW2G7vVuFB0kLbH/LAzb21ppLn0rR4hidQG9UD4mI6eAR8ScFyVYAEqshF5nm0VsIsDz3aCLN88ZPcPdEFrl3Fj1S2OequgVNmElGTQduSE5FFl+H0SgwYnZUEn9beB2hoagzQ/gRKDmDoEWmh2TFnytmIDlwtvpNjy0I3esTK2b/nYDt1lCMPbutS/cZsZPBWooeUJYQMHSVS9t7dc62</vt:lpwstr>
  </property>
  <property fmtid="{D5CDD505-2E9C-101B-9397-08002B2CF9AE}" pid="20" name="x1ye=24">
    <vt:lpwstr>E30BSusQMR8JicGExKUE81X9FSZl71q/7+x8RPs2lkJgfjAYY8Zda/eG1wj+W+U0C80jUQRcnNRGk5ZwKB44+aY/4jhdyVyIWsBNk33Uoqhofe/aclByG5mFRJytLxBtPgUb4c+bycnqWi/86+HnWpGhZk1FyLVRyKrCyf5afRtDl0ZfnUh/OT3SoWff8ckcF2L5IwqgiMuYuDtJyc8gZaz1/Kr4SZPUcIOvJe0Sju4fkZ/r+Q0RWQ9VH+64+Wf</vt:lpwstr>
  </property>
  <property fmtid="{D5CDD505-2E9C-101B-9397-08002B2CF9AE}" pid="21" name="x1ye=25">
    <vt:lpwstr>WKiA6OnRrZyTMmh1HDoKz0SV6FzsBKEvHrPrHcMKeuRNVMRoDW+cG3xggVfyLAe/4i9pJpM5UR74NEa/dlpZzT6Zhh+wtG9bAFIWfpfrmB2CPboeCOO6/g6KbwyL6z0+ReEjqovN1CqWwKii6DjeeXx55c6752IKJhbI3kB1+ZBteRf0XxGL+4eD2hxvEMxIZtB1+NGZR3sTxWBYZepSOo6dq+zcHcXdQ4J+yCgpxxH9JYTdx8bSi0y1zlY7TnT</vt:lpwstr>
  </property>
  <property fmtid="{D5CDD505-2E9C-101B-9397-08002B2CF9AE}" pid="22" name="x1ye=26">
    <vt:lpwstr>U1Mo8zBhPKvJE3XVoHZJfagul/FNqdms+N9Y5wgfZAgN/AY7kB7m9JLcNEyhPoGFlX8ZNn3N3oJ0x+pO2vNIIiDKIWJzVQxvbntOJpfOr1oNgIUE770cfDRYzUXEp6H+SecUKI05N+W5xjVYmdovCeTsedPGxf2C6F0OlLz7I+JaTh9j4oGRPb1Vx1q8yUdcDumFXMFmuO+xumR70bbw8YFkIXxvnDvcZNvPi01J/ULgmNfY+QlA4dtsMMbkXHP</vt:lpwstr>
  </property>
  <property fmtid="{D5CDD505-2E9C-101B-9397-08002B2CF9AE}" pid="23" name="x1ye=27">
    <vt:lpwstr>WiZq4VnJVXtWzltLU/LyvF9qyd/np5wPmOEUoKFzj81i3EkWteLfSTJYdUOMzWI8hlNnog/PnFBil+sj1Gu+iTYrHHH5G8AgiNj+kJcCqHD/p4AOxggquEn3Xm0+tnYI4ZDl00veTnjKtdnLbunDvbdlNCP3dV9x+FBvAawq0d5ZV1QUtS9E93RGCL4p4kWtWrlYcqBlZctp6ISUFgbdVI9p9RyMaiboyvAQ/Z/71xNZC5Tlh1OphbqQ6Khd3bI</vt:lpwstr>
  </property>
  <property fmtid="{D5CDD505-2E9C-101B-9397-08002B2CF9AE}" pid="24" name="x1ye=28">
    <vt:lpwstr>ubz4E+YZo6FdEF7G6nv/tOTr71TGcODakqpAzM9hIS7NmWpgX1Ito/EkHJwZznCMK10xL6xXxeQ11M78hYe/J1iK7hTlv+s0ZsoB6Gd+EZ4HYWwN9QALkcneP3TRmksQpRd8lviRIVDDPBjfiJoZp/RVGyy26lr7KS3WWP33NxYFJ+YsLl0c8cuB+u8ehaZn6F1YJjpQdvjhh/zb779Zi1BdOP+sUVd+sheGblUYTnz/KduReMG+ahNwPNTXW/o</vt:lpwstr>
  </property>
  <property fmtid="{D5CDD505-2E9C-101B-9397-08002B2CF9AE}" pid="25" name="x1ye=29">
    <vt:lpwstr>3mFloXKRp4GlGixOo6KSuPoVPlprS5m5giVV/mr+MfbAl6fIFCcd3dnX9zSffYnKOnx2E1En33bb556PUT9VOakJC/I85PzKnU4GH+tOmdz8P0omglw9qx4f++8aU941XmqgTshxETXmiePRCWH4LAbBhoSpHj7224YqeNu3Cp7ZINpEF1ypVN+2A29V/meNu4ifLEv+31fBpL0wQXRNS/m0M//wdTGk70OhPfzQ4km6FYJQenyBWbuyzRpGnCU</vt:lpwstr>
  </property>
  <property fmtid="{D5CDD505-2E9C-101B-9397-08002B2CF9AE}" pid="26" name="x1ye=3">
    <vt:lpwstr>grnOMYbEeyqfftK0fy1UYd4roWrO2bMLOQwVdYEk3qTjIaHfWl4WUESafAZoy4CTg9zCOPlVFacqYLI6+2oPptf48AgsHjvGUTExYrtH5NDJPgqflk76Ma6wAwr7cqjG5HAaWAZuIOyHN5hua0XwcG30iQ1dg0iJ2/oANN66BO/zZi5UN5mOssoa46E92dxNw9Fq63cwG0nKcW3hZ01PVb1A9rAG/X6xeTfxlIcRMPVlTuVg4BXro41KIeZryH5</vt:lpwstr>
  </property>
  <property fmtid="{D5CDD505-2E9C-101B-9397-08002B2CF9AE}" pid="27" name="x1ye=30">
    <vt:lpwstr>MEXHwt7E1Gxp77eetP7MLkcmG6CrwiqoYRW/waw7R5jnuiDjkiIgjXhtcYvfqvuVPDnH676J7IjDoQd1Vi6HCQHo6bpMkHEr7Zb8/oF87710pGxIAfqfP/9rGRODjxGjBYoNsfmLUPA/5gL11aH15SpDueXG4yyQ+DL6uGp04xdt3us4g9BbWKznMKPT08frbKj38iKYKXiZZT2FHvEROJycERRIlmopz5qbUmaQHhHRWNXioUyHh0FSkawTmw4</vt:lpwstr>
  </property>
  <property fmtid="{D5CDD505-2E9C-101B-9397-08002B2CF9AE}" pid="28" name="x1ye=31">
    <vt:lpwstr>YlEskYX8DhOoI2Ow5xlQcf0eSv1ktREGUpyRwq1yHkr/NoVGzPDqbtuUmrg5FBhkUKHT504heIiYc1fByt1jCrm4ddfvGiUOw6Ua/yQP6TCXce52d9Gsen33E9fyYg4OJvDCWMknRugjdSWLDG7k+QtLGVdZDa9mYb3qj/mMguMMsJYy5N8q9GN+7uNgKjKidbmT7wRIeZTdTkEf++Xov6RCT9DRBCbWl+Mu/zLU6eeHDhOt/ndOXFG/vrVaLTP</vt:lpwstr>
  </property>
  <property fmtid="{D5CDD505-2E9C-101B-9397-08002B2CF9AE}" pid="29" name="x1ye=32">
    <vt:lpwstr>KeYhlLxDER+sZZe/THzjzzNW9EKhXDHaok9/aceAof1j6vbjTFk4yPJ3Xen7FC6WdACHg92G6mDyWIYP/d4L0UNP8VOCUZtMuoZAypaBlSPo7Lw9b4bfHNRHzudGagR330ju+OYPdalIUa3c2mcr8fO/30W8f+wCQl5AEmzeR1JuDLB0IhCHQh9u5h5KIkc4acoZ5A/7sqb6VboOkVas04OpwghBaiK2vjiTAcfMF+bf3T2l5aOncfZW7PnuVGC</vt:lpwstr>
  </property>
  <property fmtid="{D5CDD505-2E9C-101B-9397-08002B2CF9AE}" pid="30" name="x1ye=33">
    <vt:lpwstr>sTv5OsHzUkpsV9/4lOTaJmTLPcoZZDjlr+iXJodi+trjJmyxfEaG17iGhvryN60npOQwWWmITYYG/1bZmdLDciKvOu7T4TuzIe2Rlzuo2BwgFy39k59w/Wlp6hvW+tnVNCKH9Io0IVFKpVSaBYfwSSM7aDAVddoAa0r4FIa3A3bEBTYohLWdCUd3+NrAzKj1mPFi1dswCP/0VwFUs4sHgHzOLPykKf6Lv1S/l/q0BfflS3LQPMmDl1/M34PFXKR</vt:lpwstr>
  </property>
  <property fmtid="{D5CDD505-2E9C-101B-9397-08002B2CF9AE}" pid="31" name="x1ye=34">
    <vt:lpwstr>Q2rByv2tUkKUy2K6gBC16l+JPI0cIR+ikEGiJNvQRuPzYGIWAhnkP8tcn/EtxDgeEIZewdXmeusPQcxnNQSvVo2In70xZrGoQOSnI7YBT9JI9yHnRoUsRBK/fcq8QfF6D5DZr6LrA4BZyCH7Ep8BfKTGGS2x5TZU4tYqdVTyVhf4HINAXozPIPXNNCn/K16uRJ3TBK/ktpsA5TEV7K7fcbV7cmeX2MTMnOcd/yqZzmO1umfLrSkT0xey5O3LNUf</vt:lpwstr>
  </property>
  <property fmtid="{D5CDD505-2E9C-101B-9397-08002B2CF9AE}" pid="32" name="x1ye=35">
    <vt:lpwstr>mu1Qiw3/8rnXnUUpgEVHApiVsihDWdc3OCjbtn0yimeAgtSp9W3aqgQOKIRYoGMrt5jP7OiumJGGlJ8pPctuGvwBDuuGY3Xr1qwKTx5YjrZzyfgcvIUfvz1r6NVNHI2qUdWtNwLTE6XF3b/oJ6teUSolZ14T0yMTlRIvL2L5joSPdSpIVK3OVdisYcyit/0x2ZPIRvfcuGoEP6tkSzhh1XYeGQdTTMYI7kBI8K7zUCFKeojrxjx2v39Ecnz8ri3</vt:lpwstr>
  </property>
  <property fmtid="{D5CDD505-2E9C-101B-9397-08002B2CF9AE}" pid="33" name="x1ye=36">
    <vt:lpwstr>f6hbYHVri1BvWn9hqeHVKjJeLVYpTOdkDWvh4iv8tFTdcYyTIk0CptyjohsGWUzkFhhQ9pMoenpL2HTPtxlO1O1cyv+pV3W3o17kR/31mbfrJW/MeGoBG5vJ2rzWfQC5sSQ8w7IY9eKFVNPcjc9BDSQk9ot3qGGITUEnHopsQgcar2EPiB6YDirTJ6PQScmDz0peMSRFHvErzHT7JCPRP3VawjdZLZWImwFX7a/JMqNTTJjIeGueRrMTFS+x/gj</vt:lpwstr>
  </property>
  <property fmtid="{D5CDD505-2E9C-101B-9397-08002B2CF9AE}" pid="34" name="x1ye=37">
    <vt:lpwstr>Nj3NbOwvap0JcY4Kwb8eTb8V9/IJ8fDjofKjAsEY2QCGjCYoclVJhpdeoHSCK4ctRWgWIVv+8eHUzgNGw0ocZPpwaqHTLAw6cyRvsK1M8SP2W6iD+1PojKSwQ/Ui09j1/1zizK0dKawZH8MvvuTS21p4gtK5kIrcWQ3Pi/rTixf8oUiu1uFvqKQ/nklIDcXaVz+g8rZVTWnBPNfOTt64Dj5B1G4bg3bxdFrSHE2bFdzq/9TchOBX0UAW9s3z7gF</vt:lpwstr>
  </property>
  <property fmtid="{D5CDD505-2E9C-101B-9397-08002B2CF9AE}" pid="35" name="x1ye=38">
    <vt:lpwstr>cJBbkaxg1gQt56BodnQllT+Ij/piI68dW0N8uYgrrCI/C7nrAad6DF6LTV7rWXyebc9Hmmz6ITiRCzYmhWGMmg5RQvdod1KUWRluCgUMPtcg2gli7phT7TZuGDuT/+aSFsr6JD13oygagrNqMJZ6b9jXvhPaK2ZseaaUZxTKiFg6YTXtLmq6R+GrYX0sV588jpBRqlY5myEzt1oBF8+6sAHUij0yo9vjFlJzJxIiraAqkQPgRaWMdLwqciVZoxJ</vt:lpwstr>
  </property>
  <property fmtid="{D5CDD505-2E9C-101B-9397-08002B2CF9AE}" pid="36" name="x1ye=39">
    <vt:lpwstr>x61mRiTF7R7baUjXog40OOBP8g3F4u4lIYUbGSRetWI/sIhrUpLtpbPbex4I52f+Jt4MGU60MV3wbGW/M2Dwd/tlcjwQVJdy2AbcBO5VOWCQbt9akp1J6Rd94ZSj2OuwQTDEkFyWJ93+WyqS9kncwI1TziIhaJQ5FdsBsju5VOW3CaoVBlQwWYA3nJomM+1P2Ac5asKRtoiyu/+npIAz0RE6PWTfCFT4GCt2a8nSd62yBArPRDDZGV2Ls+EX+ya</vt:lpwstr>
  </property>
  <property fmtid="{D5CDD505-2E9C-101B-9397-08002B2CF9AE}" pid="37" name="x1ye=4">
    <vt:lpwstr>EvPPqEiBEyN04QZM6M1CNXNI7AjJq6Ls5X/K/xcYNwnwwkYIMoR1DN8aiPOYofUH7g2tLJpkoSYs0Xir/22mckoPE6hoqLNCwQAKmteVRE9G2uYzj7Cf+FWWNudhPuvxk4PDWRz+hBdu6SBhRCT3b3CICqvqUEf7qa9/bs7d3F1+7AZKPRyGya0CCzjJgs/XQdc1mMLKQabshzHzd18PY2n7xQDQ7epjQXZucjv/bNRYdjyBya9DjCfSA4m5BXA</vt:lpwstr>
  </property>
  <property fmtid="{D5CDD505-2E9C-101B-9397-08002B2CF9AE}" pid="38" name="x1ye=40">
    <vt:lpwstr>rBmTuU5m21TNcb7LbnxkHdawm/CSrZFfPZtgAIuS3Bc3u4u11fzLY3JP2T9lzBizywsG4+Jxrpl6xBkZVNH5BqJPAAPh+9WCJiODgQLRnllcFLH8wnKRP1kcFwN4JWI9tmMjw3+6zJmUv3qzxC1K/qekq9sNn3OZZId2CiYzln8eX9Uo8tb2ENR4j7Im/u00qRYjgcwhalJ/P2IkjpWvwwl4qNo6sn1B+1m77W097mKENoccWYsij333+78Ah4n</vt:lpwstr>
  </property>
  <property fmtid="{D5CDD505-2E9C-101B-9397-08002B2CF9AE}" pid="39" name="x1ye=41">
    <vt:lpwstr>r2mA70kzP7H7x29S1kaMKyqFh+vH4n1tZPn1ns4zijmIZfzKFhPpDMvAgBZ30F0+hU2XjgWe81t6UOp3poo1ScXJck6+PNKPYlaAoCyPRdGBgzUXu1bBMQjr4QMApakGpHmTvS688KBzLmcTmw5U5EIDomhMsMnPXSXukgfhvqs0qY2QgDVunfv/eaJVFsGNIA5jB+tKUrg99cLjWn91/81SmfJPlFQzpCyMxM0p41llXV6JMMrmmB73r+Fa7Pi</vt:lpwstr>
  </property>
  <property fmtid="{D5CDD505-2E9C-101B-9397-08002B2CF9AE}" pid="40" name="x1ye=42">
    <vt:lpwstr>RGmA81t/93/WWE5J4EBEP0cNBppCrrzo51tLKE4TpIl65n499u8a9tBby/HviAIWTazvxlnt8Th98PJ2zuN+qYvZNMrHHYebDLe38M7QB2Y8+tkxJVAHdOI1lFpa11rpkEFJe28Pc20KW0XGOlPzqsZCEo/KEo/du1XRqXKm8GGgjQ00pDJkS5ujWI96BZiQHfvDpC4c885wdOk1cVYXGnBmi+fLuOyqVmNwjC7vS+C6KTZ9kuRr+rZBWerhizg</vt:lpwstr>
  </property>
  <property fmtid="{D5CDD505-2E9C-101B-9397-08002B2CF9AE}" pid="41" name="x1ye=43">
    <vt:lpwstr>yr2z9Mf62gDHqFsnyOW6zaK2peWvr8UqeMUXguFwG5T76Eayms5hFZ8/wXAEpOQK9E4ahCkiog4GdaTnpNmhvlyD08Q8fnzMZBlGFCJAP1licy4fXSx9afPb+YfTttTXGXviRfihlkD2IdQGSaulwXsyLiJoZceYtd9eJhXegarkQzmK285rVHy49/KrWbzx4JNjFmY8LWLWc7nNRE4Qnr21sKg5gg+6VIMaf1ZL1LRsjipUyuanNh6lo65YXcM</vt:lpwstr>
  </property>
  <property fmtid="{D5CDD505-2E9C-101B-9397-08002B2CF9AE}" pid="42" name="x1ye=44">
    <vt:lpwstr>j7EeivWRB0yvFmT8dbznoDlr0dnPiMjW+yOgBZETFqKUSw2VfmKWbT54lUDBoSZ9j3Kri4fooLKf/DE2Riq6avb0jEKMzFSNWP1zUNQDX8IDZplhff31ekfpBn6q/2Rp46o/tkcnT+x3eZn+nEXDMIbgQ1rL9J9fGNkfKkexXAgbIr5Hn6UG2vTqh6GHPGxz+ti6Gu8OwWLcqs1NgVyNSE68Wd0/ipd5DZiyAFpibUo1SakgLcLya6iQ8uRrfbv</vt:lpwstr>
  </property>
  <property fmtid="{D5CDD505-2E9C-101B-9397-08002B2CF9AE}" pid="43" name="x1ye=45">
    <vt:lpwstr>C31foBs7aw2uNWzlx60PwUGVPgPyHRLSF+lLvkjZbJZ0QFqN4ovRRUESbiPFPgvwlALmkXJW/OCTAwcQT27XxLxMlzPDjGypCQQdTMS0EXprQTDgdVjGF7L2yyMm/hXHC9Vmf5Fez5197O5I68gxdhYgTHJcYOHQDTwKfaGJyFSKfcKGhKlulj7yYCCt7Fnwhnn5F4qUXiEnKiswQgt8wm1W0UXT4G0A4EFhgHa9F5L1uDD3g3L+MXHUdscr1ag</vt:lpwstr>
  </property>
  <property fmtid="{D5CDD505-2E9C-101B-9397-08002B2CF9AE}" pid="44" name="x1ye=46">
    <vt:lpwstr>NQqUVEVpT3R7wDpZovyjVKrCZmpzeAzfFuyi9To0w5m2UFGTIftGO3RP7Bgq5yEBI16JfXjWXWWhvn5HNn+DL9BOi3iLkJj73zwAKBC9w56o9cyz26eKg9og/gGB9i23aJEhX1RXjipqMMSE4v77FHfm05Ae+CSQ74yzVtNW8xCSJgXgIa/6POdCHskV4hi2E2lMvP7Ldwv9keIMIHhEXtH0o5v4pIknyu9DoLnkuojsje5RiXtdyg/ixB4ue9O</vt:lpwstr>
  </property>
  <property fmtid="{D5CDD505-2E9C-101B-9397-08002B2CF9AE}" pid="45" name="x1ye=47">
    <vt:lpwstr>OwGX5RV6cgkKwx9xgqKbviAjjVN/S2BIp4T8xOJKSn8M0ku1sMAFghU17EYT4Usv2Oxnuoc6lc3vS5iz/EkbhhLeRPAMpzWlqQ/k2qv8d3bAx+xdsFMplqvNBgiuDblLzXDAJtiGxRKzN7dYFY3kud3MauVkjfpAQ8OGq4cX7LgtOagcVkuzs5kDcVa0MTbP4R6OKTrolv6qxlEMb4pAZZ2xdry4HaiB/PGaATUTGSbt//C9VQarfttCVoDuJPJ</vt:lpwstr>
  </property>
  <property fmtid="{D5CDD505-2E9C-101B-9397-08002B2CF9AE}" pid="46" name="x1ye=48">
    <vt:lpwstr>SXsO1kQSeG8y2takOUlmS5IsaaBYNhdcy8nG0SwBB7CZQXP24wX/fmhIP26CizMXdj9AKifJ4SPuZffR4htLdd7m/eHecSkuysQn5LfFB+mOeljdTylBC0a+8frbiVO5IPcUyt7tQeBRBDJ6xppQsIQwhwPaNuwdUXN6giTgFLviLZglhXnRZ8GIUk5G4OhyJFxhvOCIjv0hw2Dlg3N6+i2v4i1jkBFhMC8DRb0ZOFgVX8Q08NMNHVzv/eHzYs6</vt:lpwstr>
  </property>
  <property fmtid="{D5CDD505-2E9C-101B-9397-08002B2CF9AE}" pid="47" name="x1ye=49">
    <vt:lpwstr>ZeEKRhQq4FVDT6RZ22XiYjKXtk6mB0b/x3XVi0ShqgLF4EpIZn1fVWjX/N2LGTV4A/4MIbvaOrFY+P+rCOjk9b0pg7u/ujSc29gY2yZfJhNQvr4Ysmdv6q7F0bYmtxgv1rg68vaMcqJhXGTaFRhbSo5UohVY0lMw1IL603Cj7LQxbm2l586hoo90FrfcFPoNvMyTr2dnspfOWvLVQXuwJNxZQzmpUAe0Aj9gr2MYf0EMkim9zq0xLWcwuLkJU7l</vt:lpwstr>
  </property>
  <property fmtid="{D5CDD505-2E9C-101B-9397-08002B2CF9AE}" pid="48" name="x1ye=5">
    <vt:lpwstr>QJNcKtu3HoAaPaFnBg6Usw3rh0KwH88ebFlBpZRTRI1IHkRU/4QLK6nbaW7g9cG07ctt2VwU9LWDKJMNdhl2TxWtc4NXq+lm2lG1dZ9PqJJfe5+5o+CROjNEyDG0A3MLcZGCUADiZH6KcriHgchy6YRVxAg1P8Ik0KZPuNPGer8CIgvQD3RX08KOC5EcGkfjbXVfK7cx2tEY/ccbP0seSfjsK8t5f4b8DhGflzwXdFO/i08f33xjVy+3jW3PWrC</vt:lpwstr>
  </property>
  <property fmtid="{D5CDD505-2E9C-101B-9397-08002B2CF9AE}" pid="49" name="x1ye=50">
    <vt:lpwstr>wXKTFIh83uB6AbjPwAXd8n6iEcK8waAqNYwNtymBc0vg/+HlWdBzkr4W69Yrdi63pjyGgrE1c+zpvXbeBPRfi7BGeJRt0/4A8jHm6IquRif3jFwbzZ6QQVz4AibnggjRo1WQ1PBOyKNoWpH1juZh22XP2NszUXn5NZtR5psrGgAVW/F99qCaeF3QmskBT4LR6CCVTY55IFSbTh6PYeciH6LLbuJH0k0jJyIo4xoFPDBlOReXYqh/HzWOST8XdtN</vt:lpwstr>
  </property>
  <property fmtid="{D5CDD505-2E9C-101B-9397-08002B2CF9AE}" pid="50" name="x1ye=51">
    <vt:lpwstr>VyH6Ir91nXypjV5JxYoy2Jw5eiguPZcm9R5zoi4JIb43rUI9s0mjDG72/tYIKSuyyCdRDA8PDnp4HBbvWLXyLbDcEQnHqE21PZ8srlokGjWPINBtWE0evnh09+e9KjfI7nxV+JURtDfaBaDYd1/XMVLVAsc5ilmTalsrQXauU0CDTb5OR+Cf3fMJh4M3saiaNZJ0v49Sanxx7CxjMicbxeB2T7Ro64eQ7Cu/vgeqBdVh3hwzpL2kf/xlZIuglOh</vt:lpwstr>
  </property>
  <property fmtid="{D5CDD505-2E9C-101B-9397-08002B2CF9AE}" pid="51" name="x1ye=52">
    <vt:lpwstr>Twux0BgKMR0e/HItSfs78GR2o7DPBFwzaA2ITHWf7tkg6zLJxoZ1dge8Zx+3wXIeFxOpGox0cnLnuJFQkaG0HIRuKOogsuH9DiVPjlyLwMR8+3Y7TTEJSUec9SQl8reeZi31lU2Cokkdfqvz+ozIynnIjjRslGz9YhJ3PkJRKMzW1X9wOp12vFiaqLJ8dKs4rPpIVHwDqEmY5NHdKyMMKWJgDs3F3/JuyxgE1SePnI+reE/kqG6XG7qejOZXFRx</vt:lpwstr>
  </property>
  <property fmtid="{D5CDD505-2E9C-101B-9397-08002B2CF9AE}" pid="52" name="x1ye=53">
    <vt:lpwstr>44YzHgi/XxJ1rx71E8PyLauTtF3AfJR5bHZZ7519iGyPnJLMTol9g0id+HUPD2CIA035lcq1O3ca6TETfjA3lwd8oQOfbO2KTeqlte26rgBCmS0yek2vLtgB14UP0S35HUzSVGVvBAKHbyH8yufN/tbgTj8I6IvvEYw0a4Cy73DcSyy0ddyAT0euw7J6agLvm6Q9Iku5rrZ9woAdkBDkaEvxvQ3PP6H4C97Ayud1G8GS/Z+MiEq2SaK1PAav5V1</vt:lpwstr>
  </property>
  <property fmtid="{D5CDD505-2E9C-101B-9397-08002B2CF9AE}" pid="53" name="x1ye=54">
    <vt:lpwstr>bioR2Uj5dbyj7uLU/RYNsvGffaLFoF7Wm3BLANw/NIO4gcJIAPGHKdIVPh9VnQHTs7jNKOOpMrooL+1jiQtmznDRGEsZHk+c3rVX5gwRIhRsxNuVAI2Lt8u8EY5RM5gNdcjw5hGUyylVppNucO9cEnoOYJe9Oj4sGB1CwIVU0gBjdPKeBn2vzm9hqd8ll39B7dUk50W7SqBnuvcmNchTyNIE00K8RQz/5FMBe/cnXzh2oAIxsYHwTAKwOotammp</vt:lpwstr>
  </property>
  <property fmtid="{D5CDD505-2E9C-101B-9397-08002B2CF9AE}" pid="54" name="x1ye=55">
    <vt:lpwstr>Wq0Wmc5W+bXW/kwe7opATBhUm5u8jEewbX8bs07p5GbxDUcZXh06tfCrtFJv2Eumrtfd3tzSVyED7FnciPPgcakQowZ2/kGPwA0Lvz/VXbZv1LkDQbnDEl1SGvWpw24jxqo8SzsPO75EKIaNH5LDSrQo/AQEHK9F79WSknY/Wa+DlKstcp/Lu6MX88vHIgS9oUxCl9ytfATpt+88rHCkUaEnHO+8RYEWDJzMJVWnVOBG6jJ5N56TEe40pQMcacz</vt:lpwstr>
  </property>
  <property fmtid="{D5CDD505-2E9C-101B-9397-08002B2CF9AE}" pid="55" name="x1ye=56">
    <vt:lpwstr>IqOdaQ5E/9zSnitkNizMzC9bhsVvje7Q8UBSp9GdxUiQsS09Etr3tKxlU8fkTz/7qRxPNlqlYtmDrWuLdm9bhinbXgGgLxPg++72584zXQc2x8L365npDbWbrTQp/v8f3f5wrNKiiSmrsRY/cC1xbm25iCfRXDt5f3vVEH0eEbR/LbBUpkF++G8Ws+2TzMZ+cyrz9JLFnOCKOucw6Um3C1nfgEriPZdZZwMHoOz8uKnoGj9uJhhrQ/4vobREUoZ</vt:lpwstr>
  </property>
  <property fmtid="{D5CDD505-2E9C-101B-9397-08002B2CF9AE}" pid="56" name="x1ye=57">
    <vt:lpwstr>ozQrnLzY64488dY52CT9PEantveiq8F2vAdutzHf9O6bfrIDdy/Pd6+XHhD9hDn7NtKJDjLu8GYEtOqYKESjBAkN0fN/hzxkCsCbSM1jjVB5M/8/ob4ShXPgkwz/ZWnGh+RO7GN6g4cY2ZdkpMt0Ufd3SXC/fTVUIvlXm1AIr6zoqsba5pYiIto8l5UyLeJyUdxlEbTaEzoodvC8jOSnqHVEFBz8lpOlbcxBPubBl0aAvwwaP2wH8WARRFxj7Y8</vt:lpwstr>
  </property>
  <property fmtid="{D5CDD505-2E9C-101B-9397-08002B2CF9AE}" pid="57" name="x1ye=58">
    <vt:lpwstr>rBS69P/I1mWwnp3O74vUDvK5LlKTFVzeMMBDkz9mB+kj6M2VRWF3Zne4D3uYYlnNU39BdchxLakGGWw9xA2qE/zBQpUE9j6Fzf/aow1FYdGLQfPisp+L3I4BNzVRzl6s6klhedrP9wSYVclQwsRCaNyVgu1dqHeXOplaU27wWAJi5yAnu/j0byDTl9btDMOiHRQt6OKyF6uwc/WYrvXSdCHyQN/pzuCskpPkM8pthLj7exkbN9s8qxPyA0fnXBo</vt:lpwstr>
  </property>
  <property fmtid="{D5CDD505-2E9C-101B-9397-08002B2CF9AE}" pid="58" name="x1ye=59">
    <vt:lpwstr>zTCCvWKA7+Ot3bS0iShV/+MCMoKSVVfxxMRzFcmCfr67XJCx/jDhgAyH+nneqIKpryp9l/yE9ve/EEmUaeELEsQ+QFDM15bfUTxMNZxhmc/2ZH39Cpk0X0XEw0ce1a6qyQDZSThv+WktpeIGhAoK+zqTa1abavH/4aSIIGDj37w8VdVPymAZCdD6L46C1dKT4Md1ILHy/i8HKxmvL9C7JSL8d62D79nylEjd5ORXx1p9qN8lo7DjOtIjIMIPNph</vt:lpwstr>
  </property>
  <property fmtid="{D5CDD505-2E9C-101B-9397-08002B2CF9AE}" pid="59" name="x1ye=6">
    <vt:lpwstr>LxTOPAf9+RZNKEDENDQ1sD5GoDY9IPXLRjRkztEhuvWL9xr6mE3qP6GlynCqK4W+D7MVPCkyOjgEauWw7zZVkrQHarTAeyaB9T14T1m4qajdNzwtJw9aqEz0AGZGwgyJy/0yR0NToNffeNxKayc79l6eAnONAfuiqgC2KNhBkXFF60iazjR8etgyH0xmi7imvrPfyRi8CdYenMuNFhuXmWfX+XyXiFYwLet7ol7g4W+LqEJxJRBrP/9HhcYwcQc</vt:lpwstr>
  </property>
  <property fmtid="{D5CDD505-2E9C-101B-9397-08002B2CF9AE}" pid="60" name="x1ye=60">
    <vt:lpwstr>sw6xk8+/NkfjD8ks81CXYqROZE0Y9vI26f//OMDFXFlh8E5zH4ylA+se8BdKugA8w2zVljE61zuC8Dxlqv/o/O1W9ifMFjiD/OPXYCd+H3bXDtZstX53tY4ofUBvvz9FdP6s0o6pMQ+cJF5qwv1LkiIOyzX8I1JZsPxCQm+Su0i5QCNR6f8wHP0Bco+Et5u1nSi77MosgNgeFbV7t8hjUxs08VH5SmKpufUtBuOKR1lx6W3k/ISUgBWNtO8p2mf</vt:lpwstr>
  </property>
  <property fmtid="{D5CDD505-2E9C-101B-9397-08002B2CF9AE}" pid="61" name="x1ye=61">
    <vt:lpwstr>It7mNyzPKO5eNEUqS92dwOZO2l+Spe1Qd3Ve9P5lP8hNWwhJkJvD4FvFv6lS7JankPOTld7xqIyq4HY52tzKHUrBSTf0N+V7FFWgb7/sgYsTAAUlK3O1/7h81cfxiWJUHyBv5nlrK3EBLWaMW5V5l0eLvz6bN+O8l3fAbzEQRr6KlbdXqX2jaIX92aBVxEZce4EGZQ+Sgr1Q7s1rAzJAKVHG/cek1sXcZrAR/0Ham6Q1tBeDOQofIeJmKekvNpX</vt:lpwstr>
  </property>
  <property fmtid="{D5CDD505-2E9C-101B-9397-08002B2CF9AE}" pid="62" name="x1ye=62">
    <vt:lpwstr>AQgS7QhBByzOTgPxovGMF4vemWhWng9EljNAr/0xV4d4O3w+u5zvaQO0YaUSNT7lByOkeqSfYrJsyEHQzlMhD6fpFpOOeawjlFMkiay1ygb7hFdujeawLXrwyQsBfuPWoCWvBl/HU1rqsppuVtnLFsKtIqFg/gZDYRz7GzXv+YsnlZwopTzXYXDygpzgYFbwmJoVe65voj7KUcgvUZUsxqsxmCwOiKWDB3GqWKQCl36uSLDhsesps2b8zbUCe+H</vt:lpwstr>
  </property>
  <property fmtid="{D5CDD505-2E9C-101B-9397-08002B2CF9AE}" pid="63" name="x1ye=63">
    <vt:lpwstr>REKiV+6TGTIlErzu2ZgbCbRKv66gjeMl9R/QKFbybNiPyP2363Xf6kRCmTbILBjs9rlMTBrwXd9eMA5C7zD1ZWwh55Mz8H9KMYSsdUb6sgUBc9mJ0dUIhPQZn50fKfxs6L9jHHQKQf7baNkGWfSmdK/J7EPtr2sWaxC/5Jt8A+STTz5VFcBk9MxK5qpjvFvKkYSOaDFgZAkzTZx1OguYggyR0JgDcvyrpsOQxrmOSmTIM/AtwQlN1ktbAm43T7B</vt:lpwstr>
  </property>
  <property fmtid="{D5CDD505-2E9C-101B-9397-08002B2CF9AE}" pid="64" name="x1ye=64">
    <vt:lpwstr>GrEBO8XlAge3Za/jCjtw+lN0ynwuvTMyK2YwuOkENFA9RAS7R5+T9HI/F2vS6tPyMVxtk3GSc5vETEIn2Gep2rQCnc180o60Lat9NNOuDQiB/jXqOmbKomNsTZ7zYB9JTweemex/VoMhouoBr4KDoXERwS6+o+2AYMGTvis3gnYv26BgZ2yI9fNCfDcdJucudhWC8DdjmD3fqL8lIVqnNrO9TDHJaXKCSzr93vDiUCGf269VSMLv5XWcak2S3HL</vt:lpwstr>
  </property>
  <property fmtid="{D5CDD505-2E9C-101B-9397-08002B2CF9AE}" pid="65" name="x1ye=65">
    <vt:lpwstr>bPEu0E9Qd9cjtUSSt+Lk5U0GCreI3FNefKiV+p6DAeXNylEsD/pOSGppoA8yOjvNOUHOunvxIzT2K7RpIQVg9Oxh0kfcxQ6NgybNGiHu3RYFmkgauSsyZ3896NUCKimLplmay1TlKLqaS4MGZyzdjSFbl9/CFzFmsxYvTGQSOZwUw6EQlgkCR2oLiUJHy8AMTQ9GnXJvJSxahCMYEzPXqU53EY8xK0ZovEgzUe3Lq8sMW//gbQ2tEOhxw8W7CK0</vt:lpwstr>
  </property>
  <property fmtid="{D5CDD505-2E9C-101B-9397-08002B2CF9AE}" pid="66" name="x1ye=66">
    <vt:lpwstr>XTlPeQyg3XLBj3tMlQ0aFe36o3krn+wyIIgRe6npVr837I7FN47+7q1XyDy5yuVpyhE8qtBXxWdVH2LWVbogoD5X91+qvHdr+kn2jzpOMzHwx2CbaWsmbad7WY2FRQrsDd8UFG9UJX9PBo/vzbH72l1VIGkH8VnLWyrEAURT+IYIBBgxfg7gyW4e7O1z9uSgTdffZeq6jqJCEcbGs8kIMMPUfOoMPJ9NHqt/ogmWDuwfP3q4jEPLl7iAflV8/Ne</vt:lpwstr>
  </property>
  <property fmtid="{D5CDD505-2E9C-101B-9397-08002B2CF9AE}" pid="67" name="x1ye=67">
    <vt:lpwstr>AQKXD+I9JxGZFnWYnEwP8ai/b65dS112UMprSnNySPglXHd6CTkMGl/MbjIP+ux4K6ce+4zdqqVa1o19awRwx8Ql08u+BktlwbxZCZzFBkUDmMu+nVrouVpQtfo/e0Leh3akHPk4RPn8SiMKJh6szA4gFaeFieC6NmGSrV9Ql0JxY31cJhgQmLYt+wpwyadIGz1/bkSlpCY1Enfb50l9K/yYx5P+RDTkWOrwTKlf8TbL2dlZ/NOSFm8vuWuYP31</vt:lpwstr>
  </property>
  <property fmtid="{D5CDD505-2E9C-101B-9397-08002B2CF9AE}" pid="68" name="x1ye=68">
    <vt:lpwstr>aSJ4+WcSDmXlAa02KkcDBtvMV6Y4mUntByIn+8P+5FmPpQvoWvL0kYxvvr8Mx/wGwqDj4lJ9cDFnL96+WAbKQRy8mUuTe6wXIrMinvyNxFmgGns9SWGZnwbjCUpZ4/djzudEgDYeia/yxF8CMMmdOIyVITTQcJxi5MeeNug9v7j1Rc4KEzA/W9mMxJKRBaGEvQ5SHzkqly7WK+QzEHBoXG2IvpOawa+uWH4q0jk/H/LSQMSwVc2dF5+u2P+t6k2</vt:lpwstr>
  </property>
  <property fmtid="{D5CDD505-2E9C-101B-9397-08002B2CF9AE}" pid="69" name="x1ye=69">
    <vt:lpwstr>KTXLa+ggVyaQKWT3v/f4FwNMCXlCcABvrqtJaO+bV6BlHV0mJuC85iRnHyPaV9c1KEqMzLwcM334OwXQk2Tsda8nGXFlQtLDgnbjdDT5xKTFdryzlonlm0MSZMx9O1XQxDs3VCNT9CT3bp3MrpKJO54+qntDiSvbKva2QZwAL+XbNDPcC80Ie+gwgiI/hYE27ZyZecoUY7J1W/O3qmcSZHQCNnKit/dv0lPSxAWo6q5LQ6h3qQU0Rf7t3a3DBmY</vt:lpwstr>
  </property>
  <property fmtid="{D5CDD505-2E9C-101B-9397-08002B2CF9AE}" pid="70" name="x1ye=7">
    <vt:lpwstr>Q8mEub3OpC75KwvonSnOMGEqrtsB8LAqkGJqC9t0q3L5Km/iJSEQp5TVIzNZJaX8qKrmBkJluTayY7zpC+UfCA/xu5suDeyGWxlnWmjmb5akZtrb7XA4fNO6JgZud3aEggHHrFxfgLYOJe6WV/2M3Iaw/AOftnaAQ5q/Pt0BFRlC8PcB99/+Qz3Ww5IsA08h8VlB5Db8i44JAJ6XOQnTTlhAMCiaUiqTYRS7GdJfD+9Mow+l3mUfIP5CPBKxt1N</vt:lpwstr>
  </property>
  <property fmtid="{D5CDD505-2E9C-101B-9397-08002B2CF9AE}" pid="71" name="x1ye=70">
    <vt:lpwstr>NQsLOc9muveqN3AcOkEKFB/MJ4yujA4aADGw77jBfKPxMu143wS16/GaNb74d1ZIAXJHlK1Jo4ojRNfoCI5tfTTgqpiFhGYvssXdzIXdVTcImyv/nsLp8TXVPCqHYva4Z1kr2BAklOPG+xVcyaics3ajKY8TAZJXqCec2p1DZFKSMb8xg9f+u+qKzHznRFwAhtuZqCU6ckeY9Tnnf+2shx0ctek2zUJ4KLRw9zZglLVEh2kx8MNvkGi2nSIjx1N</vt:lpwstr>
  </property>
  <property fmtid="{D5CDD505-2E9C-101B-9397-08002B2CF9AE}" pid="72" name="x1ye=71">
    <vt:lpwstr>RxIn4Q+QOiBQVKWDecqGNmDzmxYNuWd/NwsEl44saj+OasGfyPESrkMlmwG1XTDpUL31tHeEnvI1ynoiP2qEskkc0ZA9H2kZJ9nJJW2d4jnfpkSejyx4v2xE6FQUl4LZPitf9W9oB6he/wbsoNm5VirHUPrt3wZm0d2GGr/Linp3E8o1fecINBGwp3Y6odVmWWvFk4cU6mXjoY1kqVNvwrE2Ga7kRIYd0HMf5FBy/z2jjPerkGZAJMCPyNLvFve</vt:lpwstr>
  </property>
  <property fmtid="{D5CDD505-2E9C-101B-9397-08002B2CF9AE}" pid="73" name="x1ye=72">
    <vt:lpwstr>3f0bYCmVrDnNLQN8G7rDnKPSqVTFBNZPqPYOfZyy3ef39cPrFKFy+jRS9DYiIcbdZIYs1WexRo7UXz6m6Ok7blFAQ4thZ04XjHhu/mdXA/B6xlS1uc8LzoIwtWPxtOSL1C8py1rF7MMWAXge2qxlRJ7uVdKeVfnXBC4V9kSxJlRWfbHdQelzVELdhMayu4FEbyVttyb+jnxiXycTL0PoS8vaTfhDqqUZPJE5ueIVeVv9uM4hmV1/v/O1QOrYMLN</vt:lpwstr>
  </property>
  <property fmtid="{D5CDD505-2E9C-101B-9397-08002B2CF9AE}" pid="74" name="x1ye=73">
    <vt:lpwstr>CJtZACd9SYNCPVkSGai8QsNp6DRkuQCwYcvaJKM5R/8HYrIqwj+HMc0+Nj1jy544C/iSZePcUTLiHDlbtv1+47L37ah/7wzbjg/zEbQKpY272gVyLIAXeSIcPw4RBeuyXL24OETTpNdR2v5+MQ8CV6La/tXmWOfT22pScEE+uzidbII7+AbvlAWu559v5mzpNKYx9+qtbGsOwweEOote8jFNqoSLNsO3UVj2iNPJTwSddFj278IueHHmOuGNhJE</vt:lpwstr>
  </property>
  <property fmtid="{D5CDD505-2E9C-101B-9397-08002B2CF9AE}" pid="75" name="x1ye=74">
    <vt:lpwstr>u21IR4NPDWFiJ1EIrYIruHF9TKbmSQFSQqUnNGhs2vjDgJhOU6a7eBsGWtwU+YiMrYxFQ6hbZ86epOS+g79A2qVVvUMvD7ApeERfqDAI42zjNvUbq++pMjKQrNZvNMxACstQsFK/ETut5QVWiUMlswaE8LIIBvn9hR26FKT/Sm56lhsYA/0GzDXY1D15Gei406DQZj5TEIap/BgkyhON7oSi2KjL+3SUO11qYL93V+Oqtpx/diXbsssrS5swlx0</vt:lpwstr>
  </property>
  <property fmtid="{D5CDD505-2E9C-101B-9397-08002B2CF9AE}" pid="76" name="x1ye=75">
    <vt:lpwstr>73rpEZD3Q8flgjARZL7WtDVYVcrDzBDKpIBJgoOSAL2zp6x+LtpiSS7tATGbY639Lb6k0qAoJv1xMhIXT5qjHkoBCoU8wOdBqzP1Rw1rvO5cC7JjBDgsd1jgUmTSDMh8SisHu9tGpXM+LDMqypHK3BomgSgIyuD6F0WoZ29UbS2TjDdamEiZh8zc9OwRFvGqAXHbU0/ElKYqy4oPc6XwH6MeFAAsrBLYNdzDE7e9bmVYPmoFgvnHYR7uzmnp0nj</vt:lpwstr>
  </property>
  <property fmtid="{D5CDD505-2E9C-101B-9397-08002B2CF9AE}" pid="77" name="x1ye=76">
    <vt:lpwstr>5mOLIBJ5QmqGhSb/bJ9w4tBwxbQyA7i5B1Kaqv6gQC7y0rpoAn4rjqQGi5h9OosDhMdGyx4SwPYX9D5fRt0cggp0gDNKAd80ituJBCirO5m1piJAF7JHoptRziT+fdSyqgKOWC+csz4a+823FU+3fB26XCnRUB+fqume8EL+UL62BmrdpI7RfVhM/R4UWEBd4hy3Hrkn+aMRcaxpgLSGlWk6hnX4HK9m9zklXhsj+oE25A0NOWkxmMq9HN+Newy</vt:lpwstr>
  </property>
  <property fmtid="{D5CDD505-2E9C-101B-9397-08002B2CF9AE}" pid="78" name="x1ye=77">
    <vt:lpwstr>aQ9haCYtF45EmmOiEM+fi4yL+xZVi/sHcWv4Fq8f0Gdn1J9VvmL149bbOFAEOWjS3XAJTImTkBZ06pGvZl3+bKZ09k6n3HnY0jpJIRnmqzad1wefGYmxqs03k6l2dUNYqmKQgAX6L27iyGHJkuuqjJMr8+GN1iDsotzB2yRWrYt1ssNp75qo1QBAa0A/mCjWe4X+cr+IM9hjhRAltAuZFM+NsP3GwmYbwZChCSOQGHBAHJOXfnwIMSk2ZabBC1M</vt:lpwstr>
  </property>
  <property fmtid="{D5CDD505-2E9C-101B-9397-08002B2CF9AE}" pid="79" name="x1ye=78">
    <vt:lpwstr>mWcRNGspWLb5h4cWBJwxYsgi7pBzVqsnNjJ8z7pL2k/qIEIbYXdcll39hjJ8D3SwbrYQT87f3MdMxDv1DyvTdPiiSpNyXEtABc154++r2BrJGT94MUl92zLCOTYfN7zwtrQf+kvXS7T8tVmvz1SQnekAr9lGBPavuGpnxFmSxg33AbqGbJ0TbueQ4C3PSlt6uRYVR68HaZ964Qtt5FO8XSr9+YbdFJDZTV7RKVfdYm1FQumcCvskwrZMg3AiU2K</vt:lpwstr>
  </property>
  <property fmtid="{D5CDD505-2E9C-101B-9397-08002B2CF9AE}" pid="80" name="x1ye=79">
    <vt:lpwstr>EzVBBOjgKAL0+7Xam9AEXVMfnwi2iZl0xISXxn1vqE9H9LjiGftn6IKefu15GzRG64EifEI1qb7KWjihHcjANQdq88nwrtKHLtjB3/ZtkKvaiTvVMowmCxAWM+FwibBlRbfb1c1/d22e8YisXm/mY19xcrbFpSh5RIICXl000OwY6JBiO3kP/Mwu2skC7bGYwz9WfA4zgIoUcvssXelieey6FLOnKCK1lf14/T12RbayfyqxOZA2A7m7GSfrLrf</vt:lpwstr>
  </property>
  <property fmtid="{D5CDD505-2E9C-101B-9397-08002B2CF9AE}" pid="81" name="x1ye=8">
    <vt:lpwstr>QDFducoPEWOo7SKfqIgYVW/UQwJe53dkiAZ0x5ZEObV3DSLp/dnU135BWMvnB6egVyqChDHiEInI9DURfXz2Ftr48H7l8pp4LgfR3x7ay3KHm4MN8ej+zQsGCw6Xk0UWzNe64873vUtI+fPvSgrhQktMiVPhQ/epY5azufcpLV+VyVwEgTAmFeqx9ZqGjShn+X5bDAqWptafOOx5H/GbWGQvn0teWde2sCuqswfplcXnh7ExedLvIQiWPItSaVE</vt:lpwstr>
  </property>
  <property fmtid="{D5CDD505-2E9C-101B-9397-08002B2CF9AE}" pid="82" name="x1ye=80">
    <vt:lpwstr>4pUkUYMguG3LVir0TvBwiu6omZHEzro/bT9KkHe91lAhqBf4N41nAyxiRbDh02VKAtKqUh37sCQtxN8VNSrX3nX6wY9t2Q+HD566A2Dg4D0OT1IlgDjAW+YoqF7TsBbtoV/8jBcfmFtYJhKU30XqBWZTTmG95/w73FZUxAO+DjyeIgGtE4uqkVG/v2OIpMsb8+qWLMIUS5g9RSsMC+BbOlIUqRMPZLHgs4j4m/o4oDa15J1wsK4yEB/QqjrorGd</vt:lpwstr>
  </property>
  <property fmtid="{D5CDD505-2E9C-101B-9397-08002B2CF9AE}" pid="83" name="x1ye=81">
    <vt:lpwstr>sv9AARuwRYzcFfW7LqG6BYKxFIoZ1+jWHG6cZMi5yrOpnzMca9We4T+AcUHXA5w7m1U4sC2uorbRAjmNJoufXEIcf3qn0RGCp3fc3MIKwFnDlnsp6nB9XMnLNUujAnexZuVySfIi0D+MeAyxBC2Nu5oqWjRKTEVV0ejltXkcoi3HUi6S9uoXs3ccg+1SynNe3BqSiga0Eji85TsQ06CYgnEEZazdcy5jmRhB7dz8l6wyrp/VXxZpufuLOcm6q8Z</vt:lpwstr>
  </property>
  <property fmtid="{D5CDD505-2E9C-101B-9397-08002B2CF9AE}" pid="84" name="x1ye=82">
    <vt:lpwstr>QMQwkvSfz2gs1KLyVydtB8tf9yu699lBqAHsQ7DujqYRnlBnAXZLCZXZCocNG84EI8ywGu3q2Hv7gtcIe1QZsU5ZNSBEyN7AkyxJR9Ve2APYj6u6wTmEp3pE+rE4VKULh9RSSbTGeWeqZer4Zee5Cjukwyv4e2/F4VBgGZH70KrKOhJ5Oiz7zWypHKqWcygcsgBPQ6JK3oqXRccyCEDyiHNaekr6ybkBTR+ewE8Vb0yyZqpxsfXDs0bRlIfUFhB</vt:lpwstr>
  </property>
  <property fmtid="{D5CDD505-2E9C-101B-9397-08002B2CF9AE}" pid="85" name="x1ye=83">
    <vt:lpwstr>9gHY8o54DIUp+WFj5qa9FI5kXEFrIwGTIAAFogO8mETCEFIV4uCiL8DfuMkZCMpl4euxJDuPE4bty+WoJtjCiVZOfAKNG0/c+znKA9C3wzy9BfDNjvyRTQwrX///gPSgnxVOFIAAA==</vt:lpwstr>
  </property>
  <property fmtid="{D5CDD505-2E9C-101B-9397-08002B2CF9AE}" pid="86" name="x1ye=9">
    <vt:lpwstr>/HKw5G/GBqEJWDvlmZhH0QsI2omcqIGt7q2BR9arUMVSgIv+LTOLNu5BNUYwj1HdGdo/itaGaV03VP+NrkAN14e53B7Q2+nisoc0VAXTv+SCD5OTF13VhyMkvBAU41yzJ0l42NUTA+cvyhEmhYOx2GVp1PEXeKDzvN1904laMHwkETTIs4wGcuH9oTQ5NH9L+NTkFKCNI/wRwch9v8MUpw1b6ZmUxwersUbCiSF55kJvrzfnuFMYy0swrbpDgNX</vt:lpwstr>
  </property>
</Properties>
</file>